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201AEAA5" w:rsidR="001D6337" w:rsidRPr="003B204E" w:rsidRDefault="00C72BD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ANNFS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06B95D1E" w:rsidR="001D6337" w:rsidRPr="003B204E" w:rsidRDefault="00C72BD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1C837D51" w:rsidR="000B0D21" w:rsidRPr="003B204E" w:rsidRDefault="009F285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18/01/2022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6872C318" w:rsidR="000B0D21" w:rsidRPr="003B204E" w:rsidRDefault="009F285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459428EC" w:rsidR="000B0D21" w:rsidRDefault="00C72BD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F2853">
              <w:rPr>
                <w:rFonts w:ascii="Times New Roman" w:hAnsi="Times New Roman" w:cs="Times New Roman"/>
                <w:b/>
                <w:sz w:val="24"/>
                <w:szCs w:val="24"/>
              </w:rPr>
              <w:t>Jagannath Nirmal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0EA0C90C" w:rsidR="000B0D21" w:rsidRDefault="009F285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</w:t>
            </w:r>
            <w:r w:rsidR="00FB38C2"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03103702" w:rsidR="00A77F79" w:rsidRDefault="00C72BD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0EB0FC45" w:rsidR="00A25C5E" w:rsidRP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>Experiment No: 1</w:t>
      </w:r>
    </w:p>
    <w:p w14:paraId="08731D91" w14:textId="77777777" w:rsidR="00447B39" w:rsidRDefault="001D6337" w:rsidP="00447B39">
      <w:pPr>
        <w:pStyle w:val="NoSpacing"/>
        <w:ind w:left="284"/>
        <w:rPr>
          <w:rFonts w:ascii="Times New Roman" w:hAnsi="Times New Roman"/>
          <w:b/>
          <w:iCs/>
          <w:sz w:val="28"/>
          <w:szCs w:val="28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</w:p>
    <w:p w14:paraId="11937A34" w14:textId="6A339AEC" w:rsidR="00447B39" w:rsidRPr="00447B39" w:rsidRDefault="00447B39" w:rsidP="00447B39">
      <w:pPr>
        <w:pStyle w:val="NoSpacing"/>
        <w:ind w:left="284"/>
        <w:rPr>
          <w:rFonts w:ascii="Times New Roman" w:hAnsi="Times New Roman"/>
          <w:b/>
          <w:bCs/>
          <w:iCs/>
          <w:sz w:val="24"/>
          <w:szCs w:val="24"/>
        </w:rPr>
      </w:pPr>
      <w:r w:rsidRPr="00447B39">
        <w:rPr>
          <w:rFonts w:ascii="Times New Roman" w:hAnsi="Times New Roman"/>
          <w:b/>
          <w:bCs/>
          <w:iCs/>
          <w:sz w:val="24"/>
          <w:szCs w:val="24"/>
        </w:rPr>
        <w:t xml:space="preserve">1. a -Write a Program to Generate various activation functions. </w:t>
      </w:r>
    </w:p>
    <w:p w14:paraId="6B5C8F71" w14:textId="0A11DFD5" w:rsidR="00DF2A1F" w:rsidRPr="00447B39" w:rsidRDefault="00447B39" w:rsidP="00447B39">
      <w:pPr>
        <w:pStyle w:val="NoSpacing"/>
        <w:ind w:left="284"/>
        <w:rPr>
          <w:rFonts w:ascii="Times New Roman" w:hAnsi="Times New Roman" w:cstheme="minorBidi"/>
          <w:b/>
          <w:iCs/>
          <w:sz w:val="24"/>
          <w:szCs w:val="24"/>
          <w:lang w:eastAsia="en-US"/>
        </w:rPr>
      </w:pPr>
      <w:r w:rsidRPr="00447B39">
        <w:rPr>
          <w:rFonts w:ascii="Times New Roman" w:hAnsi="Times New Roman"/>
          <w:b/>
          <w:bCs/>
          <w:iCs/>
          <w:sz w:val="24"/>
          <w:szCs w:val="24"/>
          <w:lang w:val="en-IN"/>
        </w:rPr>
        <w:t xml:space="preserve">1. b-Implement AND gate by M-P neuron model using threshold as an activation </w:t>
      </w:r>
    </w:p>
    <w:p w14:paraId="467D8335" w14:textId="77777777" w:rsidR="00DF2A1F" w:rsidRPr="00DF2A1F" w:rsidRDefault="00DF2A1F" w:rsidP="002A50A1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239C9AAD" w14:textId="31D57330" w:rsidR="009742D2" w:rsidRPr="009742D2" w:rsidRDefault="00447B39" w:rsidP="009742D2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 w:rsidRPr="0041577F">
              <w:rPr>
                <w:rFonts w:ascii="Times New Roman" w:hAnsi="Times New Roman" w:cs="Times New Roman"/>
                <w:sz w:val="24"/>
                <w:szCs w:val="24"/>
              </w:rPr>
              <w:t>Write a Program to generate activation functions</w:t>
            </w:r>
            <w:r w:rsidRPr="004157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C5A72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Pr="00FC5A72">
              <w:rPr>
                <w:rFonts w:ascii="Times New Roman" w:hAnsi="Times New Roman" w:cs="Times New Roman"/>
                <w:sz w:val="24"/>
                <w:szCs w:val="24"/>
              </w:rPr>
              <w:t xml:space="preserve">mplement AND gate by M-P neuron model using threshold as an activation function        </w:t>
            </w: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2D20DE11" w14:textId="77777777" w:rsidR="00A93B1A" w:rsidRPr="00001EC5" w:rsidRDefault="00447B39" w:rsidP="00A93B1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CO1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</w:t>
            </w:r>
            <w:r w:rsidR="00A93B1A" w:rsidRPr="00001E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Understand the role of neural networks in engineering, artificial intelligence, and cognitive modelling. </w:t>
            </w:r>
          </w:p>
          <w:p w14:paraId="3D3BBE77" w14:textId="61A5B515" w:rsidR="00447B39" w:rsidRDefault="00447B39" w:rsidP="00447B39">
            <w:pPr>
              <w:pBdr>
                <w:bottom w:val="single" w:sz="12" w:space="1" w:color="auto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4BA6DF" w14:textId="40CAC030" w:rsidR="00447B39" w:rsidRPr="00447B39" w:rsidRDefault="00447B39" w:rsidP="00447B39">
            <w:pPr>
              <w:pBdr>
                <w:bottom w:val="single" w:sz="12" w:space="1" w:color="auto"/>
              </w:pBd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6E4FAB90" w14:textId="34F9EE8B" w:rsidR="00006720" w:rsidRDefault="00006720" w:rsidP="00006720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color w:val="BC202E"/>
          <w:sz w:val="24"/>
          <w:szCs w:val="24"/>
        </w:rPr>
      </w:pPr>
    </w:p>
    <w:p w14:paraId="775123C3" w14:textId="0175B551" w:rsidR="007609F2" w:rsidRDefault="00006720" w:rsidP="00006720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color w:val="BC202E"/>
          <w:sz w:val="24"/>
          <w:szCs w:val="24"/>
        </w:rPr>
      </w:pPr>
      <w:r w:rsidRPr="00080019">
        <w:rPr>
          <w:rFonts w:ascii="Times New Roman" w:hAnsi="Times New Roman"/>
          <w:b/>
          <w:color w:val="BC202E"/>
          <w:sz w:val="24"/>
          <w:szCs w:val="24"/>
        </w:rPr>
        <w:t>Apparatus / Software tools used: MATLAB</w:t>
      </w:r>
    </w:p>
    <w:p w14:paraId="1BB99D99" w14:textId="77777777" w:rsidR="00006720" w:rsidRDefault="00006720" w:rsidP="00006720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759C209C" w14:textId="77777777" w:rsidTr="00E40D02">
        <w:tc>
          <w:tcPr>
            <w:tcW w:w="10004" w:type="dxa"/>
          </w:tcPr>
          <w:p w14:paraId="671D99A4" w14:textId="189F51C6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E40D02">
        <w:tc>
          <w:tcPr>
            <w:tcW w:w="10004" w:type="dxa"/>
          </w:tcPr>
          <w:p w14:paraId="7A150664" w14:textId="77777777" w:rsidR="00447B39" w:rsidRPr="00447B39" w:rsidRDefault="00447B39" w:rsidP="00447B3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TYPES OF ACTIVATION FUNCTIONS:</w:t>
            </w:r>
            <w:r w:rsidRPr="00447B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ACTIVATION FUNCTION:  f(x) defined as output of  neuron in terms of local  term .</w:t>
            </w:r>
          </w:p>
          <w:p w14:paraId="13A310AF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>Compact transfer function :</w:t>
            </w:r>
          </w:p>
          <w:p w14:paraId="71C3C1D8" w14:textId="77777777" w:rsidR="00447B39" w:rsidRPr="00447B39" w:rsidRDefault="00447B39" w:rsidP="00447B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A=</w:t>
            </w:r>
            <w:proofErr w:type="spellStart"/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softmax</w:t>
            </w:r>
            <w:proofErr w:type="spellEnd"/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(n)</w:t>
            </w:r>
          </w:p>
          <w:p w14:paraId="7DF0651D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>Hard limit transfer function:</w:t>
            </w:r>
          </w:p>
          <w:p w14:paraId="0A640E3D" w14:textId="77777777" w:rsidR="00447B39" w:rsidRPr="00447B39" w:rsidRDefault="00447B39" w:rsidP="00447B39">
            <w:pPr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                      A=hardlimi(n)</w:t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  <w:t xml:space="preserve">    A=1     n&gt;=0</w:t>
            </w:r>
          </w:p>
          <w:p w14:paraId="3B82E1A6" w14:textId="77777777" w:rsidR="00447B39" w:rsidRPr="00447B39" w:rsidRDefault="00447B39" w:rsidP="00447B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  <w:t xml:space="preserve">     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 xml:space="preserve">A=0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  n&lt;0</w:t>
            </w:r>
          </w:p>
          <w:p w14:paraId="27176C95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 xml:space="preserve">Symmetrical Hard limit transfer function: </w:t>
            </w:r>
          </w:p>
          <w:p w14:paraId="48AD4A59" w14:textId="77777777" w:rsidR="00447B39" w:rsidRPr="00447B39" w:rsidRDefault="00447B39" w:rsidP="00447B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A =</w:t>
            </w:r>
            <w:proofErr w:type="spellStart"/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hardlim</w:t>
            </w:r>
            <w:proofErr w:type="spellEnd"/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(n)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A=1     n&gt;=0</w:t>
            </w:r>
          </w:p>
          <w:p w14:paraId="3B0A1757" w14:textId="77777777" w:rsidR="00447B39" w:rsidRPr="00447B39" w:rsidRDefault="00447B39" w:rsidP="00447B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A =   -1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  n&lt;0</w:t>
            </w:r>
          </w:p>
          <w:p w14:paraId="0D2E4ABC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>A=</w:t>
            </w:r>
            <w:proofErr w:type="spellStart"/>
            <w:r w:rsidRPr="00447B39">
              <w:rPr>
                <w:rFonts w:ascii="Times New Roman" w:hAnsi="Times New Roman" w:cs="Times New Roman"/>
              </w:rPr>
              <w:t>puraline</w:t>
            </w:r>
            <w:proofErr w:type="spellEnd"/>
            <w:r w:rsidRPr="00447B39">
              <w:rPr>
                <w:rFonts w:ascii="Times New Roman" w:hAnsi="Times New Roman" w:cs="Times New Roman"/>
              </w:rPr>
              <w:t>(a)</w:t>
            </w:r>
          </w:p>
          <w:p w14:paraId="43F5D7E0" w14:textId="77777777" w:rsidR="00447B39" w:rsidRPr="00447B39" w:rsidRDefault="00447B39" w:rsidP="00447B39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 xml:space="preserve">          A=n   </w:t>
            </w:r>
            <w:r w:rsidRPr="00447B39">
              <w:rPr>
                <w:rFonts w:ascii="Times New Roman" w:hAnsi="Times New Roman" w:cs="Times New Roman"/>
              </w:rPr>
              <w:tab/>
            </w:r>
            <w:r w:rsidRPr="00447B39">
              <w:rPr>
                <w:rFonts w:ascii="Times New Roman" w:hAnsi="Times New Roman" w:cs="Times New Roman"/>
              </w:rPr>
              <w:tab/>
            </w:r>
            <w:r w:rsidRPr="00447B39">
              <w:rPr>
                <w:rFonts w:ascii="Times New Roman" w:hAnsi="Times New Roman" w:cs="Times New Roman"/>
              </w:rPr>
              <w:tab/>
            </w:r>
            <w:r w:rsidRPr="00447B39">
              <w:rPr>
                <w:rFonts w:ascii="Times New Roman" w:hAnsi="Times New Roman" w:cs="Times New Roman"/>
              </w:rPr>
              <w:tab/>
              <w:t xml:space="preserve">             for all n</w:t>
            </w:r>
          </w:p>
          <w:p w14:paraId="49679473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spacing w:after="200" w:line="360" w:lineRule="auto"/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>Satin transfer function :</w:t>
            </w:r>
          </w:p>
          <w:p w14:paraId="25B6E515" w14:textId="77777777" w:rsidR="00447B39" w:rsidRPr="00447B39" w:rsidRDefault="00447B39" w:rsidP="00447B39">
            <w:pPr>
              <w:pStyle w:val="ListParagraph"/>
              <w:spacing w:line="360" w:lineRule="auto"/>
              <w:rPr>
                <w:rFonts w:ascii="Times New Roman" w:hAnsi="Times New Roman" w:cs="Times New Roman"/>
                <w:lang w:val="pt-BR"/>
              </w:rPr>
            </w:pPr>
            <w:r w:rsidRPr="00447B39">
              <w:rPr>
                <w:rFonts w:ascii="Times New Roman" w:hAnsi="Times New Roman" w:cs="Times New Roman"/>
                <w:lang w:val="pt-BR"/>
              </w:rPr>
              <w:t xml:space="preserve">         A=satlin(n)</w:t>
            </w:r>
            <w:r w:rsidRPr="00447B39">
              <w:rPr>
                <w:rFonts w:ascii="Times New Roman" w:hAnsi="Times New Roman" w:cs="Times New Roman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lang w:val="pt-BR"/>
              </w:rPr>
              <w:tab/>
              <w:t xml:space="preserve">             n&gt;=1 </w:t>
            </w:r>
            <w:r w:rsidRPr="00447B39">
              <w:rPr>
                <w:rFonts w:ascii="Times New Roman" w:hAnsi="Times New Roman" w:cs="Times New Roman"/>
                <w:lang w:val="pt-BR"/>
              </w:rPr>
              <w:tab/>
            </w:r>
          </w:p>
          <w:p w14:paraId="747F2048" w14:textId="4AE6ECAB" w:rsidR="00447B39" w:rsidRPr="00447B39" w:rsidRDefault="00447B39" w:rsidP="00447B39">
            <w:pPr>
              <w:pStyle w:val="ListParagraph"/>
              <w:spacing w:line="360" w:lineRule="auto"/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 xml:space="preserve">         A=0        </w:t>
            </w:r>
            <w:r w:rsidRPr="00447B39">
              <w:rPr>
                <w:rFonts w:ascii="Times New Roman" w:hAnsi="Times New Roman" w:cs="Times New Roman"/>
              </w:rPr>
              <w:tab/>
            </w:r>
            <w:r w:rsidRPr="00447B39">
              <w:rPr>
                <w:rFonts w:ascii="Times New Roman" w:hAnsi="Times New Roman" w:cs="Times New Roman"/>
              </w:rPr>
              <w:tab/>
            </w:r>
            <w:r w:rsidRPr="00447B39">
              <w:rPr>
                <w:rFonts w:ascii="Times New Roman" w:hAnsi="Times New Roman" w:cs="Times New Roman"/>
              </w:rPr>
              <w:tab/>
              <w:t xml:space="preserve">             </w:t>
            </w:r>
            <w:r>
              <w:rPr>
                <w:rFonts w:ascii="Times New Roman" w:hAnsi="Times New Roman" w:cs="Times New Roman"/>
              </w:rPr>
              <w:t xml:space="preserve">              </w:t>
            </w:r>
            <w:r w:rsidRPr="00447B39">
              <w:rPr>
                <w:rFonts w:ascii="Times New Roman" w:hAnsi="Times New Roman" w:cs="Times New Roman"/>
              </w:rPr>
              <w:t>n&lt;1</w:t>
            </w:r>
          </w:p>
          <w:p w14:paraId="65B7D156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proofErr w:type="spellStart"/>
            <w:r w:rsidRPr="00447B39">
              <w:rPr>
                <w:rFonts w:ascii="Times New Roman" w:hAnsi="Times New Roman" w:cs="Times New Roman"/>
              </w:rPr>
              <w:t>Satlins</w:t>
            </w:r>
            <w:proofErr w:type="spellEnd"/>
            <w:r w:rsidRPr="00447B39">
              <w:rPr>
                <w:rFonts w:ascii="Times New Roman" w:hAnsi="Times New Roman" w:cs="Times New Roman"/>
              </w:rPr>
              <w:t xml:space="preserve">  transfer function: </w:t>
            </w:r>
          </w:p>
          <w:p w14:paraId="57E6CDBF" w14:textId="77777777" w:rsidR="00447B39" w:rsidRPr="00447B39" w:rsidRDefault="00447B39" w:rsidP="00447B39">
            <w:pPr>
              <w:ind w:left="72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          A=satlins(n)                             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  <w:t xml:space="preserve">    A=1   n&gt;=1</w:t>
            </w:r>
          </w:p>
          <w:p w14:paraId="4C6FFBBE" w14:textId="77777777" w:rsidR="00447B39" w:rsidRPr="00447B39" w:rsidRDefault="00447B39" w:rsidP="00447B39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   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 xml:space="preserve">A=n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</w:t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  -1&lt;n&lt;1</w:t>
            </w:r>
          </w:p>
          <w:p w14:paraId="7F197C50" w14:textId="77777777" w:rsidR="00447B39" w:rsidRPr="00447B39" w:rsidRDefault="00447B39" w:rsidP="00447B3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447B39">
              <w:rPr>
                <w:rFonts w:ascii="Times New Roman" w:hAnsi="Times New Roman" w:cs="Times New Roman"/>
              </w:rPr>
              <w:t>Tan-Sigmoid Transfer function:</w:t>
            </w:r>
          </w:p>
          <w:p w14:paraId="0FC31688" w14:textId="77777777" w:rsidR="00447B39" w:rsidRPr="00447B39" w:rsidRDefault="00447B39" w:rsidP="00447B39">
            <w:pPr>
              <w:spacing w:line="360" w:lineRule="auto"/>
              <w:ind w:firstLine="36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  <w:t xml:space="preserve">          A=tansig(n)               </w:t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</w:r>
            <w:r w:rsidRPr="00447B39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ab/>
              <w:t xml:space="preserve">   a=2/(1+exp(-n)</w:t>
            </w:r>
          </w:p>
          <w:p w14:paraId="5204D41D" w14:textId="496D1D97" w:rsidR="007609F2" w:rsidRPr="00447B39" w:rsidRDefault="007609F2" w:rsidP="002A50A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48D371" w14:textId="67C70144" w:rsidR="00EE59A2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EE59A2" w14:paraId="35CFE84E" w14:textId="77777777" w:rsidTr="00A25C5E">
        <w:tc>
          <w:tcPr>
            <w:tcW w:w="9782" w:type="dxa"/>
          </w:tcPr>
          <w:p w14:paraId="3C3419D6" w14:textId="5746DBB3" w:rsidR="00EE59A2" w:rsidRPr="007609F2" w:rsidRDefault="00447B39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Algorithm</w:t>
            </w:r>
            <w:r w:rsidR="00EE59A2"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16006E17" w14:textId="77777777" w:rsidTr="00A25C5E">
        <w:tc>
          <w:tcPr>
            <w:tcW w:w="9782" w:type="dxa"/>
          </w:tcPr>
          <w:p w14:paraId="6A090303" w14:textId="537B6B9B" w:rsidR="00447B39" w:rsidRDefault="00447B39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DC0B6D" w14:textId="6EF5D96F" w:rsidR="00FA6A44" w:rsidRDefault="00FA6A44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FA6A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562D0A" wp14:editId="7C55499C">
                  <wp:extent cx="6934355" cy="53873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1043" cy="539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A36996" w14:textId="60169FD8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F0113" w14:textId="77D92D69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B00A7B" w14:textId="398EFBE8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2CA59" w14:textId="11F994B9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B2F43" w14:textId="43E0DDB4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3D7A8E" w14:textId="77777777" w:rsidR="00FF37EC" w:rsidRDefault="00FF37EC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21034C" w14:textId="77777777" w:rsidR="00FA6A44" w:rsidRDefault="00FA6A44" w:rsidP="00FA6A4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M-P neuron model for AND gate: </w:t>
            </w:r>
          </w:p>
          <w:p w14:paraId="0413EFFF" w14:textId="77777777" w:rsidR="00FA6A44" w:rsidRDefault="00FA6A44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723201" w14:textId="78B66474" w:rsidR="00FA6A44" w:rsidRDefault="00FA6A44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FA6A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84DC1A" wp14:editId="205B3F44">
                  <wp:extent cx="6758961" cy="270510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5100" cy="2707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57CA7F" w14:textId="3069E87E" w:rsidR="00447B39" w:rsidRPr="00975FF2" w:rsidRDefault="00447B39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D29F85" w14:textId="77777777" w:rsidR="00A940EA" w:rsidRDefault="00A940EA" w:rsidP="00DF1F0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A610633" w14:textId="77777777" w:rsidR="00CF031D" w:rsidRDefault="00CF031D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EE59A2" w14:paraId="19055D8D" w14:textId="77777777" w:rsidTr="00A25C5E">
        <w:tc>
          <w:tcPr>
            <w:tcW w:w="9782" w:type="dxa"/>
          </w:tcPr>
          <w:p w14:paraId="558CE3A0" w14:textId="3670213A" w:rsidR="00EE59A2" w:rsidRPr="007609F2" w:rsidRDefault="00EE59A2" w:rsidP="00447B3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A25C5E">
        <w:tc>
          <w:tcPr>
            <w:tcW w:w="9782" w:type="dxa"/>
          </w:tcPr>
          <w:p w14:paraId="0F399E32" w14:textId="77777777" w:rsidR="00447B39" w:rsidRPr="0041577F" w:rsidRDefault="00447B39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77F">
              <w:rPr>
                <w:rFonts w:ascii="Times New Roman" w:hAnsi="Times New Roman" w:cs="Times New Roman"/>
                <w:sz w:val="24"/>
                <w:szCs w:val="24"/>
              </w:rPr>
              <w:t>Attach  program and its results after execution</w:t>
            </w:r>
          </w:p>
          <w:p w14:paraId="5195B563" w14:textId="77777777" w:rsidR="00BB2703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1D06327E" w14:textId="37DA0EE7" w:rsidR="00942BD0" w:rsidRDefault="00867E5B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D066C56" wp14:editId="7A771241">
                  <wp:extent cx="6800850" cy="38233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A81EB" w14:textId="1B903FAF" w:rsidR="00867E5B" w:rsidRDefault="00867E5B" w:rsidP="002A50A1">
            <w:pPr>
              <w:widowControl w:val="0"/>
              <w:suppressAutoHyphens/>
              <w:spacing w:line="264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46E6BB" wp14:editId="7B0E6348">
                  <wp:extent cx="6800850" cy="38233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587A7D7" wp14:editId="503EBCCB">
                  <wp:extent cx="6800850" cy="38233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7D30D" w14:textId="3C60FB66" w:rsidR="00867E5B" w:rsidRDefault="00867E5B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C3185" wp14:editId="02D481AE">
                  <wp:extent cx="6800850" cy="382333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D23A93" wp14:editId="1C1DC025">
                  <wp:extent cx="6800850" cy="3823335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08170" w14:textId="156DFDFE" w:rsidR="00942BD0" w:rsidRDefault="00942BD0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DE29753" w14:textId="5CD22EF4" w:rsidR="00447B39" w:rsidRPr="007609F2" w:rsidRDefault="00447B39" w:rsidP="00867E5B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  <w:tr w:rsidR="0023500E" w14:paraId="47038141" w14:textId="77777777" w:rsidTr="00A25C5E">
        <w:tc>
          <w:tcPr>
            <w:tcW w:w="9782" w:type="dxa"/>
          </w:tcPr>
          <w:p w14:paraId="3D236DFC" w14:textId="77777777" w:rsidR="0023500E" w:rsidRDefault="0023500E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MATLAB Code:</w:t>
            </w:r>
          </w:p>
          <w:p w14:paraId="0DCB1678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clear </w:t>
            </w:r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all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4329B9A8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close </w:t>
            </w:r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all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32C4477C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clc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2EF737A4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5D1E4F04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[0; 1; -0.5; 0.5]</w:t>
            </w:r>
          </w:p>
          <w:p w14:paraId="6ECA2E62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a = </w:t>
            </w: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softmax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(n);</w:t>
            </w:r>
          </w:p>
          <w:p w14:paraId="5D624EF3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</w:t>
            </w:r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2,3,1);</w:t>
            </w:r>
          </w:p>
          <w:p w14:paraId="1F7BA91B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bar(</w:t>
            </w:r>
            <w:proofErr w:type="spellStart"/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n,a</w:t>
            </w:r>
            <w:proofErr w:type="spellEnd"/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661328B4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</w:t>
            </w:r>
            <w:proofErr w:type="spellStart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Softmax</w:t>
            </w:r>
            <w:proofErr w:type="spellEnd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080D6E91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65756BE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-5:0.1:5;</w:t>
            </w:r>
          </w:p>
          <w:p w14:paraId="5FA774FD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b = </w:t>
            </w: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hardlim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(n);</w:t>
            </w:r>
          </w:p>
          <w:p w14:paraId="363FF011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</w:t>
            </w:r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2,3,2)</w:t>
            </w:r>
          </w:p>
          <w:p w14:paraId="4DE99411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plot(</w:t>
            </w:r>
            <w:proofErr w:type="spellStart"/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n,b</w:t>
            </w:r>
            <w:proofErr w:type="spellEnd"/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14E22C7E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</w:t>
            </w:r>
            <w:proofErr w:type="spellStart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Hardlimit</w:t>
            </w:r>
            <w:proofErr w:type="spellEnd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43D188DB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587C2468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-5:0.1:5;</w:t>
            </w:r>
          </w:p>
          <w:p w14:paraId="2D8D845F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0:0.1:5</w:t>
            </w:r>
          </w:p>
          <w:p w14:paraId="291BFB24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 = </w:t>
            </w: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purelin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(n);</w:t>
            </w:r>
          </w:p>
          <w:p w14:paraId="317E6A9F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</w:t>
            </w:r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2,3,3);</w:t>
            </w:r>
          </w:p>
          <w:p w14:paraId="59CD27BB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plot(</w:t>
            </w:r>
            <w:proofErr w:type="spellStart"/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n,c</w:t>
            </w:r>
            <w:proofErr w:type="spellEnd"/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2E7A2633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proofErr w:type="gramEnd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"Linear Transfer Function"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1F183045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7E009450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-10:0.1:10;</w:t>
            </w:r>
          </w:p>
          <w:p w14:paraId="7746CBAD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d = </w:t>
            </w: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satlin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(n);</w:t>
            </w:r>
          </w:p>
          <w:p w14:paraId="7200AD8C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</w:t>
            </w:r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2,3,4);</w:t>
            </w:r>
          </w:p>
          <w:p w14:paraId="1F0EBDE3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plot(</w:t>
            </w:r>
            <w:proofErr w:type="spellStart"/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n,d</w:t>
            </w:r>
            <w:proofErr w:type="spellEnd"/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139761D8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proofErr w:type="gramEnd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"Saturating linear transfer function"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31914DAC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E5D8DC9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 = -5:0.1:5;</w:t>
            </w:r>
          </w:p>
          <w:p w14:paraId="56152ABD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e = </w:t>
            </w:r>
            <w:proofErr w:type="spell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tansig</w:t>
            </w:r>
            <w:proofErr w:type="spell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(n);</w:t>
            </w:r>
          </w:p>
          <w:p w14:paraId="051582E2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</w:t>
            </w:r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2,3,6);</w:t>
            </w:r>
          </w:p>
          <w:p w14:paraId="254AD2FF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plot(</w:t>
            </w:r>
            <w:proofErr w:type="spellStart"/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n,e</w:t>
            </w:r>
            <w:proofErr w:type="spellEnd"/>
            <w:proofErr w:type="gramEnd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428D51A2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gramStart"/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proofErr w:type="gramEnd"/>
            <w:r w:rsidRPr="0023500E">
              <w:rPr>
                <w:rFonts w:ascii="Consolas" w:eastAsia="Times New Roman" w:hAnsi="Consolas" w:cs="Times New Roman"/>
                <w:color w:val="AA04F9"/>
                <w:sz w:val="20"/>
                <w:szCs w:val="20"/>
                <w:lang w:val="en-IN" w:eastAsia="en-IN"/>
              </w:rPr>
              <w:t>"Hyperbolic tangent sigmoid transfer function"</w:t>
            </w:r>
            <w:r w:rsidRPr="0023500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42819B41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4AD3827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408F48CD" w14:textId="77777777" w:rsidR="00CB1A80" w:rsidRPr="00CB1A80" w:rsidRDefault="00CB1A80" w:rsidP="00CB1A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2D2683B" w14:textId="77777777" w:rsidR="00CB1A80" w:rsidRPr="0023500E" w:rsidRDefault="00CB1A80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77622AD5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C12312E" w14:textId="77777777" w:rsidR="0023500E" w:rsidRP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0F578AB" w14:textId="2FC98602" w:rsidR="0023500E" w:rsidRPr="0023500E" w:rsidRDefault="007953DD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26C49B" wp14:editId="27514BE5">
                  <wp:extent cx="6800850" cy="382333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127C" w14:textId="7F5AFE8D" w:rsidR="0023500E" w:rsidRDefault="0023500E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60E4700A" w14:textId="53D34982" w:rsidR="007953DD" w:rsidRPr="0023500E" w:rsidRDefault="007953DD" w:rsidP="0023500E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>
              <w:rPr>
                <w:noProof/>
              </w:rPr>
              <w:drawing>
                <wp:inline distT="0" distB="0" distL="0" distR="0" wp14:anchorId="6BB7E767" wp14:editId="093538D5">
                  <wp:extent cx="6800850" cy="3823335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4D95C" w14:textId="78B4E10D" w:rsidR="0023500E" w:rsidRPr="0041577F" w:rsidRDefault="0023500E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1376" w14:paraId="60E7B162" w14:textId="77777777" w:rsidTr="00A25C5E">
        <w:tc>
          <w:tcPr>
            <w:tcW w:w="9782" w:type="dxa"/>
          </w:tcPr>
          <w:p w14:paraId="17EA5B91" w14:textId="77777777" w:rsidR="006B1376" w:rsidRDefault="006B1376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AND Gate using M-P neuron model</w:t>
            </w:r>
          </w:p>
          <w:p w14:paraId="45C55F92" w14:textId="77777777" w:rsidR="006B1376" w:rsidRDefault="006B1376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12E077" w14:textId="6EB85892" w:rsidR="006B1376" w:rsidRDefault="005327D5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2AD69F" wp14:editId="537855B9">
                  <wp:extent cx="6800850" cy="38233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38E51" w14:textId="68AA8328" w:rsidR="006B1376" w:rsidRPr="0041577F" w:rsidRDefault="005327D5" w:rsidP="0044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767AFB" wp14:editId="0C58ED24">
                  <wp:extent cx="6800850" cy="3823335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5A0C043E" w14:textId="77777777" w:rsidTr="00A940EA">
        <w:tc>
          <w:tcPr>
            <w:tcW w:w="9914" w:type="dxa"/>
          </w:tcPr>
          <w:p w14:paraId="28CCF627" w14:textId="2F6DBEF0" w:rsidR="00F061A3" w:rsidRPr="007609F2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29DE0504" w14:textId="77777777" w:rsidR="00447B39" w:rsidRDefault="00447B39" w:rsidP="00447B39">
            <w:pPr>
              <w:numPr>
                <w:ilvl w:val="0"/>
                <w:numId w:val="17"/>
              </w:numPr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significance of activation function? List the different types of activation functions?</w:t>
            </w:r>
          </w:p>
          <w:p w14:paraId="7839D5EE" w14:textId="0446A05A" w:rsidR="00447B39" w:rsidRPr="00447B39" w:rsidRDefault="00447B39" w:rsidP="00447B39">
            <w:pPr>
              <w:pStyle w:val="ListParagraph"/>
              <w:numPr>
                <w:ilvl w:val="0"/>
                <w:numId w:val="17"/>
              </w:numPr>
              <w:tabs>
                <w:tab w:val="left" w:pos="360"/>
              </w:tabs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If the input to a single input neuron is 2.0, its weight is 1.3 and its bias is 3.0, what will be output of the neuron if it has the following transfer function</w:t>
            </w:r>
          </w:p>
          <w:p w14:paraId="5DD10F68" w14:textId="77777777" w:rsidR="00447B39" w:rsidRPr="00447B39" w:rsidRDefault="00447B39" w:rsidP="00447B39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Hard limit activation function</w:t>
            </w:r>
          </w:p>
          <w:p w14:paraId="3849040A" w14:textId="37C17E28" w:rsidR="00447B39" w:rsidRDefault="00447B39" w:rsidP="00447B39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7B39">
              <w:rPr>
                <w:rFonts w:ascii="Times New Roman" w:hAnsi="Times New Roman" w:cs="Times New Roman"/>
                <w:sz w:val="24"/>
                <w:szCs w:val="24"/>
              </w:rPr>
              <w:t>Linear activation function</w:t>
            </w:r>
          </w:p>
          <w:p w14:paraId="15118D97" w14:textId="46DDF06C" w:rsidR="00447B39" w:rsidRDefault="00447B39" w:rsidP="00447B39">
            <w:pPr>
              <w:pStyle w:val="ListParagraph"/>
              <w:numPr>
                <w:ilvl w:val="0"/>
                <w:numId w:val="17"/>
              </w:numPr>
              <w:tabs>
                <w:tab w:val="left" w:pos="360"/>
              </w:tabs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are the limitations of M-P Neuron model?</w:t>
            </w:r>
          </w:p>
          <w:p w14:paraId="48C3EBCE" w14:textId="1C9CD39D" w:rsidR="00F061A3" w:rsidRPr="00C82330" w:rsidRDefault="00642169" w:rsidP="00C82330">
            <w:pPr>
              <w:tabs>
                <w:tab w:val="left" w:pos="360"/>
              </w:tabs>
              <w:suppressAutoHyphens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4F08E2" wp14:editId="608C0485">
                  <wp:extent cx="4966970" cy="7051853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12" t="13869" r="7042" b="17208"/>
                          <a:stretch/>
                        </pic:blipFill>
                        <pic:spPr bwMode="auto">
                          <a:xfrm>
                            <a:off x="0" y="0"/>
                            <a:ext cx="4977332" cy="706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138A3477" w14:textId="77777777" w:rsidR="00AA1F5A" w:rsidRDefault="00AA1F5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5D35E10" w14:textId="203ED6A4" w:rsidR="00C82330" w:rsidRDefault="00C82330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Thus, in this experiment we have understood the concept and application of activation functions using Python and MATLAB to generate various activation functions such as hyperbolic tangent, saturating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 xml:space="preserve">linear, linear,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Relu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etc. Finally, we implemented AND gate using M-P neuron model by using the threshold as an activation.</w:t>
            </w:r>
          </w:p>
          <w:p w14:paraId="451940F2" w14:textId="6B542605" w:rsidR="00447B39" w:rsidRPr="00AA1F5A" w:rsidRDefault="00447B39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14:paraId="38D4CC51" w14:textId="77777777" w:rsidTr="00A940EA">
        <w:tc>
          <w:tcPr>
            <w:tcW w:w="475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22"/>
      <w:footerReference w:type="default" r:id="rId23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2A348" w14:textId="77777777" w:rsidR="00204C4C" w:rsidRDefault="00204C4C" w:rsidP="001F0663">
      <w:pPr>
        <w:spacing w:after="0" w:line="240" w:lineRule="auto"/>
      </w:pPr>
      <w:r>
        <w:separator/>
      </w:r>
    </w:p>
  </w:endnote>
  <w:endnote w:type="continuationSeparator" w:id="0">
    <w:p w14:paraId="3C6330FF" w14:textId="77777777" w:rsidR="00204C4C" w:rsidRDefault="00204C4C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A50A1" w:rsidRPr="007570AC" w14:paraId="7EC0880B" w14:textId="77777777" w:rsidTr="00A25C5E">
      <w:tc>
        <w:tcPr>
          <w:tcW w:w="3544" w:type="dxa"/>
        </w:tcPr>
        <w:p w14:paraId="557B72DF" w14:textId="17E91A98" w:rsidR="002A50A1" w:rsidRPr="007570AC" w:rsidRDefault="00F355EF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ANNFS</w:t>
          </w:r>
        </w:p>
      </w:tc>
      <w:tc>
        <w:tcPr>
          <w:tcW w:w="3969" w:type="dxa"/>
        </w:tcPr>
        <w:p w14:paraId="7BF2C374" w14:textId="337BD9DF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Semester: </w:t>
          </w:r>
          <w:r w:rsidR="00C72BDC">
            <w:rPr>
              <w:rFonts w:ascii="Times New Roman" w:hAnsi="Times New Roman" w:cs="Times New Roman"/>
              <w:sz w:val="20"/>
              <w:szCs w:val="20"/>
            </w:rPr>
            <w:t>VI</w:t>
          </w:r>
        </w:p>
      </w:tc>
      <w:tc>
        <w:tcPr>
          <w:tcW w:w="3403" w:type="dxa"/>
        </w:tcPr>
        <w:p w14:paraId="2B412F4E" w14:textId="15BAAE3A" w:rsidR="002A50A1" w:rsidRPr="007570AC" w:rsidRDefault="00C72BDC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Academic Year: 2021-22</w:t>
          </w:r>
        </w:p>
      </w:tc>
    </w:tr>
    <w:tr w:rsidR="002A50A1" w:rsidRPr="007570AC" w14:paraId="41C47D61" w14:textId="77777777" w:rsidTr="00A25C5E">
      <w:tc>
        <w:tcPr>
          <w:tcW w:w="3544" w:type="dxa"/>
        </w:tcPr>
        <w:p w14:paraId="3B2FFD7D" w14:textId="13CA15AC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2AD29CDD" w:rsidR="002A50A1" w:rsidRPr="007570AC" w:rsidRDefault="002A50A1" w:rsidP="00F355EF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Roll No: </w:t>
          </w:r>
          <w:r w:rsidR="009E5EE0">
            <w:rPr>
              <w:rFonts w:ascii="Times New Roman" w:hAnsi="Times New Roman" w:cs="Times New Roman"/>
              <w:sz w:val="20"/>
              <w:szCs w:val="20"/>
            </w:rPr>
            <w:t>19120</w:t>
          </w:r>
          <w:r w:rsidR="0053111C">
            <w:rPr>
              <w:rFonts w:ascii="Times New Roman" w:hAnsi="Times New Roman" w:cs="Times New Roman"/>
              <w:sz w:val="20"/>
              <w:szCs w:val="20"/>
            </w:rPr>
            <w:t>52</w:t>
          </w: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A6188" w14:textId="77777777" w:rsidR="00204C4C" w:rsidRDefault="00204C4C" w:rsidP="001F0663">
      <w:pPr>
        <w:spacing w:after="0" w:line="240" w:lineRule="auto"/>
      </w:pPr>
      <w:r>
        <w:separator/>
      </w:r>
    </w:p>
  </w:footnote>
  <w:footnote w:type="continuationSeparator" w:id="0">
    <w:p w14:paraId="58AFCC13" w14:textId="77777777" w:rsidR="00204C4C" w:rsidRDefault="00204C4C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022B9A"/>
    <w:multiLevelType w:val="hybridMultilevel"/>
    <w:tmpl w:val="CD8E5A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C90F87"/>
    <w:multiLevelType w:val="hybridMultilevel"/>
    <w:tmpl w:val="8006EF00"/>
    <w:lvl w:ilvl="0" w:tplc="DE8C22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D175ED"/>
    <w:multiLevelType w:val="hybridMultilevel"/>
    <w:tmpl w:val="D32A9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2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3"/>
  </w:num>
  <w:num w:numId="3">
    <w:abstractNumId w:val="21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7"/>
  </w:num>
  <w:num w:numId="14">
    <w:abstractNumId w:val="2"/>
  </w:num>
  <w:num w:numId="15">
    <w:abstractNumId w:val="13"/>
  </w:num>
  <w:num w:numId="16">
    <w:abstractNumId w:val="20"/>
  </w:num>
  <w:num w:numId="17">
    <w:abstractNumId w:val="22"/>
  </w:num>
  <w:num w:numId="18">
    <w:abstractNumId w:val="6"/>
  </w:num>
  <w:num w:numId="19">
    <w:abstractNumId w:val="15"/>
  </w:num>
  <w:num w:numId="20">
    <w:abstractNumId w:val="5"/>
  </w:num>
  <w:num w:numId="21">
    <w:abstractNumId w:val="19"/>
  </w:num>
  <w:num w:numId="22">
    <w:abstractNumId w:val="18"/>
  </w:num>
  <w:num w:numId="23">
    <w:abstractNumId w:val="16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06720"/>
    <w:rsid w:val="0001388A"/>
    <w:rsid w:val="00032372"/>
    <w:rsid w:val="00042944"/>
    <w:rsid w:val="00061C67"/>
    <w:rsid w:val="000825B1"/>
    <w:rsid w:val="00082E39"/>
    <w:rsid w:val="000B0D21"/>
    <w:rsid w:val="000B1195"/>
    <w:rsid w:val="000D4A0C"/>
    <w:rsid w:val="000D7999"/>
    <w:rsid w:val="000E42BD"/>
    <w:rsid w:val="00114FC0"/>
    <w:rsid w:val="001C14C7"/>
    <w:rsid w:val="001D6337"/>
    <w:rsid w:val="001E1C6B"/>
    <w:rsid w:val="001F0663"/>
    <w:rsid w:val="002040B3"/>
    <w:rsid w:val="00204C4C"/>
    <w:rsid w:val="002121AB"/>
    <w:rsid w:val="0023500E"/>
    <w:rsid w:val="002915D6"/>
    <w:rsid w:val="002A50A1"/>
    <w:rsid w:val="002C01F6"/>
    <w:rsid w:val="00312C08"/>
    <w:rsid w:val="00322F27"/>
    <w:rsid w:val="00323EE9"/>
    <w:rsid w:val="003374FC"/>
    <w:rsid w:val="00364C90"/>
    <w:rsid w:val="003B204E"/>
    <w:rsid w:val="003B7A9A"/>
    <w:rsid w:val="003D3F4A"/>
    <w:rsid w:val="003E1D8E"/>
    <w:rsid w:val="003F09DD"/>
    <w:rsid w:val="0041044D"/>
    <w:rsid w:val="00415574"/>
    <w:rsid w:val="0042668E"/>
    <w:rsid w:val="00447B39"/>
    <w:rsid w:val="00486834"/>
    <w:rsid w:val="00497553"/>
    <w:rsid w:val="00502246"/>
    <w:rsid w:val="0053111C"/>
    <w:rsid w:val="005327D5"/>
    <w:rsid w:val="00543591"/>
    <w:rsid w:val="00594C93"/>
    <w:rsid w:val="005F37C3"/>
    <w:rsid w:val="00642169"/>
    <w:rsid w:val="00651621"/>
    <w:rsid w:val="00660C63"/>
    <w:rsid w:val="00686E52"/>
    <w:rsid w:val="006A16EA"/>
    <w:rsid w:val="006B1376"/>
    <w:rsid w:val="006D651E"/>
    <w:rsid w:val="00700A17"/>
    <w:rsid w:val="00734C04"/>
    <w:rsid w:val="007609F2"/>
    <w:rsid w:val="007953DD"/>
    <w:rsid w:val="00796CC5"/>
    <w:rsid w:val="007D0B10"/>
    <w:rsid w:val="00814442"/>
    <w:rsid w:val="00817323"/>
    <w:rsid w:val="0083020D"/>
    <w:rsid w:val="00861D21"/>
    <w:rsid w:val="00862904"/>
    <w:rsid w:val="00867E5B"/>
    <w:rsid w:val="00881E16"/>
    <w:rsid w:val="008B20EA"/>
    <w:rsid w:val="008C2AA7"/>
    <w:rsid w:val="008E7DC4"/>
    <w:rsid w:val="00904614"/>
    <w:rsid w:val="00913965"/>
    <w:rsid w:val="00942BD0"/>
    <w:rsid w:val="0096615C"/>
    <w:rsid w:val="009742D2"/>
    <w:rsid w:val="00975FF2"/>
    <w:rsid w:val="00984B3A"/>
    <w:rsid w:val="009E5EE0"/>
    <w:rsid w:val="009F2853"/>
    <w:rsid w:val="00A00E0D"/>
    <w:rsid w:val="00A1678F"/>
    <w:rsid w:val="00A17749"/>
    <w:rsid w:val="00A25C5E"/>
    <w:rsid w:val="00A77F79"/>
    <w:rsid w:val="00A83FB3"/>
    <w:rsid w:val="00A93B1A"/>
    <w:rsid w:val="00A940EA"/>
    <w:rsid w:val="00AA0DE5"/>
    <w:rsid w:val="00AA1F5A"/>
    <w:rsid w:val="00AD7207"/>
    <w:rsid w:val="00B35153"/>
    <w:rsid w:val="00B45203"/>
    <w:rsid w:val="00B66BDD"/>
    <w:rsid w:val="00B72A51"/>
    <w:rsid w:val="00BA17A0"/>
    <w:rsid w:val="00BB2703"/>
    <w:rsid w:val="00BB7342"/>
    <w:rsid w:val="00C50B40"/>
    <w:rsid w:val="00C72BDC"/>
    <w:rsid w:val="00C82330"/>
    <w:rsid w:val="00C87F61"/>
    <w:rsid w:val="00C94493"/>
    <w:rsid w:val="00CB1A80"/>
    <w:rsid w:val="00CE643F"/>
    <w:rsid w:val="00CF031D"/>
    <w:rsid w:val="00D647BA"/>
    <w:rsid w:val="00D67056"/>
    <w:rsid w:val="00D74EC3"/>
    <w:rsid w:val="00D851F1"/>
    <w:rsid w:val="00D85CED"/>
    <w:rsid w:val="00D9521C"/>
    <w:rsid w:val="00DC688B"/>
    <w:rsid w:val="00DF1F07"/>
    <w:rsid w:val="00DF2A1F"/>
    <w:rsid w:val="00DF4713"/>
    <w:rsid w:val="00E40D02"/>
    <w:rsid w:val="00E410D2"/>
    <w:rsid w:val="00E6611E"/>
    <w:rsid w:val="00EA7DD6"/>
    <w:rsid w:val="00EE59A2"/>
    <w:rsid w:val="00EF25D5"/>
    <w:rsid w:val="00F061A3"/>
    <w:rsid w:val="00F1491C"/>
    <w:rsid w:val="00F14B23"/>
    <w:rsid w:val="00F20D4F"/>
    <w:rsid w:val="00F267A8"/>
    <w:rsid w:val="00F355EF"/>
    <w:rsid w:val="00F60947"/>
    <w:rsid w:val="00F650F7"/>
    <w:rsid w:val="00F76925"/>
    <w:rsid w:val="00F95E97"/>
    <w:rsid w:val="00FA399E"/>
    <w:rsid w:val="00FA6A44"/>
    <w:rsid w:val="00FB38C2"/>
    <w:rsid w:val="00FC0B49"/>
    <w:rsid w:val="00FF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2F67C914-FEAB-47D2-85E4-65D881FB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FA6A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91A877936F4F4895848517DF90D692" ma:contentTypeVersion="0" ma:contentTypeDescription="Create a new document." ma:contentTypeScope="" ma:versionID="02478327ccc868f2771bb24cbfcd6c3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FF7D5B-37A8-4BFF-BB8B-39A26EE137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FE1027-F80A-4FFC-A70C-3424B8F6AD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FBC792-11FB-492D-AE9D-15362D0BF9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11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Nachiket Naik</dc:creator>
  <cp:lastModifiedBy>Vedant Kelkar</cp:lastModifiedBy>
  <cp:revision>5</cp:revision>
  <cp:lastPrinted>2022-01-25T17:31:00Z</cp:lastPrinted>
  <dcterms:created xsi:type="dcterms:W3CDTF">2022-01-27T07:57:00Z</dcterms:created>
  <dcterms:modified xsi:type="dcterms:W3CDTF">2022-02-01T06:15:00Z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0x0101006791A877936F4F4895848517DF90D692</vt:lpwstr>
  </property>
</Properties>
</file>